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5AE3B" w14:textId="77777777" w:rsidR="009A19FA" w:rsidRPr="009A19FA" w:rsidRDefault="009A19FA" w:rsidP="009A19FA">
      <w:pPr>
        <w:rPr>
          <w:b/>
          <w:bCs/>
        </w:rPr>
      </w:pPr>
      <w:r w:rsidRPr="009A19FA">
        <w:rPr>
          <w:b/>
          <w:bCs/>
        </w:rPr>
        <w:t>My Story</w:t>
      </w:r>
    </w:p>
    <w:p w14:paraId="7EA9CB2C" w14:textId="77777777" w:rsidR="009A19FA" w:rsidRPr="009A19FA" w:rsidRDefault="009A19FA" w:rsidP="009A19FA">
      <w:r w:rsidRPr="009A19FA">
        <w:t>Like many people, my journey into Functional Nutrition didn't begin because I was seriously ill. It began with curiosity.</w:t>
      </w:r>
    </w:p>
    <w:p w14:paraId="52E44A99" w14:textId="77777777" w:rsidR="009A19FA" w:rsidRPr="009A19FA" w:rsidRDefault="009A19FA" w:rsidP="009A19FA">
      <w:r w:rsidRPr="009A19FA">
        <w:t>After spending decades as a systems engineer, software engineer, and Human Factors (UI) designer, I understood the importance of looking beyond individual parts to see how an entire system works together. During those years, the demands of a busy career, long commutes, stress, and too little sleep led me to ask a simple question:</w:t>
      </w:r>
    </w:p>
    <w:p w14:paraId="1B0EB3EA" w14:textId="77777777" w:rsidR="009A19FA" w:rsidRPr="009A19FA" w:rsidRDefault="009A19FA" w:rsidP="009A19FA">
      <w:r w:rsidRPr="009A19FA">
        <w:rPr>
          <w:b/>
          <w:bCs/>
        </w:rPr>
        <w:t>"Is there a better way to care for the body God gave me?"</w:t>
      </w:r>
    </w:p>
    <w:p w14:paraId="1E18D3CE" w14:textId="77777777" w:rsidR="009A19FA" w:rsidRPr="009A19FA" w:rsidRDefault="009A19FA" w:rsidP="009A19FA">
      <w:r w:rsidRPr="009A19FA">
        <w:t>That question started a journey that continues today.</w:t>
      </w:r>
    </w:p>
    <w:p w14:paraId="3982375D" w14:textId="77777777" w:rsidR="009A19FA" w:rsidRPr="009A19FA" w:rsidRDefault="009A19FA" w:rsidP="009A19FA">
      <w:r w:rsidRPr="009A19FA">
        <w:t>As I studied Functional Nutrition, I discovered something that resonated deeply with the way I've always approached problems: our bodies are wonderfully designed, incredibly interconnected, and uniquely created. Nutrition, sleep, stress, movement, relationships, environment, and faith all matter. Rarely is there just one piece of the puzzle.</w:t>
      </w:r>
    </w:p>
    <w:p w14:paraId="5392C719" w14:textId="77777777" w:rsidR="009A19FA" w:rsidRPr="009A19FA" w:rsidRDefault="009A19FA" w:rsidP="009A19FA">
      <w:r w:rsidRPr="009A19FA">
        <w:t>The more I learned, the more I wanted to share what I was discovering with others.</w:t>
      </w:r>
    </w:p>
    <w:p w14:paraId="40ECDB88" w14:textId="77777777" w:rsidR="009A19FA" w:rsidRPr="009A19FA" w:rsidRDefault="009A19FA" w:rsidP="009A19FA">
      <w:r w:rsidRPr="009A19FA">
        <w:t>Today, as a Certified Functional Nutrition Coach and researcher, I enjoy studying the science, evaluating the evidence, and asking one question that guides everything I do:</w:t>
      </w:r>
    </w:p>
    <w:p w14:paraId="59AEB4E4" w14:textId="77777777" w:rsidR="009A19FA" w:rsidRDefault="009A19FA" w:rsidP="009A19FA">
      <w:pPr>
        <w:rPr>
          <w:b/>
          <w:bCs/>
        </w:rPr>
      </w:pPr>
      <w:r w:rsidRPr="009A19FA">
        <w:rPr>
          <w:b/>
          <w:bCs/>
        </w:rPr>
        <w:t>"What does God say?"</w:t>
      </w:r>
    </w:p>
    <w:p w14:paraId="611EC5BE" w14:textId="5785713E" w:rsidR="00433A8A" w:rsidRDefault="00433A8A" w:rsidP="009A19FA">
      <w:r w:rsidRPr="00433A8A">
        <w:t xml:space="preserve">Over the years, I've come to appreciate that information alone isn't enough. We live in a world overflowing with knowledge, yet knowledge by itself doesn't guarantee good decisions. I believe there is a God-given progression: </w:t>
      </w:r>
      <w:r w:rsidRPr="00433A8A">
        <w:rPr>
          <w:b/>
          <w:bCs/>
        </w:rPr>
        <w:t>the fear of the Lord is the beginning of knowledge</w:t>
      </w:r>
      <w:r w:rsidRPr="00433A8A">
        <w:t xml:space="preserve"> (Proverbs 1:7). Knowledge, when filtered through biblical truth, develops into discernment—the ability to distinguish truth from error, wisdom from cleverness, and evidence from speculation. Discernment, faithfully applied, grows into wisdom. And true wisdom isn't complete until it leads to obedience. Whether I'm studying nutrition, evaluating scientific research, exploring new technologies like artificial intelligence, or simply navigating everyday life, my desire is not merely to know more, but to grow in discernment, wisdom, and faithful obedience to God's Word.</w:t>
      </w:r>
    </w:p>
    <w:p w14:paraId="5B468DD2" w14:textId="77777777" w:rsidR="00433A8A" w:rsidRPr="009A19FA" w:rsidRDefault="00433A8A" w:rsidP="009A19FA"/>
    <w:p w14:paraId="15514230" w14:textId="77777777" w:rsidR="0009220D" w:rsidRDefault="00070A1C" w:rsidP="009A19FA">
      <w:r w:rsidRPr="00070A1C">
        <w:t>My goal isn't to tell people what to think. It's to help them ask better questions, evaluate the evidence with discernment, understand their bodies, and make informed decisions that support long-term health.</w:t>
      </w:r>
      <w:r>
        <w:t xml:space="preserve">  </w:t>
      </w:r>
    </w:p>
    <w:p w14:paraId="26FEF880" w14:textId="10F80129" w:rsidR="009A19FA" w:rsidRPr="009A19FA" w:rsidRDefault="009A19FA" w:rsidP="009A19FA">
      <w:r w:rsidRPr="009A19FA">
        <w:t xml:space="preserve">One thing you'll quickly discover about me is that </w:t>
      </w:r>
      <w:r w:rsidRPr="009A19FA">
        <w:rPr>
          <w:b/>
          <w:bCs/>
        </w:rPr>
        <w:t>I'm still learning.</w:t>
      </w:r>
    </w:p>
    <w:p w14:paraId="1E901D0B" w14:textId="77777777" w:rsidR="009A19FA" w:rsidRPr="009A19FA" w:rsidRDefault="009A19FA" w:rsidP="009A19FA">
      <w:r w:rsidRPr="009A19FA">
        <w:t xml:space="preserve">Health is a lifelong journey, and every new study, every client, every conversation, and every question </w:t>
      </w:r>
      <w:proofErr w:type="gramStart"/>
      <w:r w:rsidRPr="009A19FA">
        <w:t>teaches</w:t>
      </w:r>
      <w:proofErr w:type="gramEnd"/>
      <w:r w:rsidRPr="009A19FA">
        <w:t xml:space="preserve"> me something new. I don't claim to have all the answers, but I promise to keep asking good questions, to keep learning, and to share what I discover with honesty, integrity, and compassion.</w:t>
      </w:r>
    </w:p>
    <w:p w14:paraId="19B700F8" w14:textId="77777777" w:rsidR="009A19FA" w:rsidRPr="009A19FA" w:rsidRDefault="009A19FA" w:rsidP="009A19FA">
      <w:r w:rsidRPr="009A19FA">
        <w:t>If you've read any of my articles, you've probably noticed I enjoy sprinkling in a little humor now and then. Life is serious enough without making nutrition feel intimidating! Sometimes a smile opens the door to learning better than a lecture ever could.</w:t>
      </w:r>
    </w:p>
    <w:p w14:paraId="1CACF8FF" w14:textId="77777777" w:rsidR="009A19FA" w:rsidRDefault="009A19FA" w:rsidP="009A19FA">
      <w:pPr>
        <w:rPr>
          <w:b/>
          <w:bCs/>
        </w:rPr>
      </w:pPr>
      <w:r w:rsidRPr="009A19FA">
        <w:rPr>
          <w:b/>
          <w:bCs/>
        </w:rPr>
        <w:t xml:space="preserve">Here in the South, some of the best conversations happen around the kitchen table. Questions are welcomed, stories are shared, laughter is never far away, and everyone leaves having learned something new. </w:t>
      </w:r>
      <w:proofErr w:type="gramStart"/>
      <w:r w:rsidRPr="009A19FA">
        <w:rPr>
          <w:b/>
          <w:bCs/>
        </w:rPr>
        <w:t>So</w:t>
      </w:r>
      <w:proofErr w:type="gramEnd"/>
      <w:r w:rsidRPr="009A19FA">
        <w:rPr>
          <w:b/>
          <w:bCs/>
        </w:rPr>
        <w:t xml:space="preserve"> pour yourself a cup of matcha tea latte, pull up a chair, and let's learn together.</w:t>
      </w:r>
    </w:p>
    <w:p w14:paraId="5FA4C564" w14:textId="77777777" w:rsidR="00005DFD" w:rsidRDefault="00005DFD" w:rsidP="009A19FA">
      <w:pPr>
        <w:rPr>
          <w:b/>
          <w:bCs/>
        </w:rPr>
      </w:pPr>
    </w:p>
    <w:p w14:paraId="52A361AD" w14:textId="185251AB" w:rsidR="00005DFD" w:rsidRPr="009A19FA" w:rsidRDefault="00264BFF" w:rsidP="009A19FA">
      <w:r w:rsidRPr="00264BFF">
        <w:t>With Sincer</w:t>
      </w:r>
      <w:r w:rsidR="00C343BE">
        <w:t>e</w:t>
      </w:r>
      <w:r w:rsidRPr="00264BFF">
        <w:t xml:space="preserve"> Blessings</w:t>
      </w:r>
      <w:r>
        <w:t>,</w:t>
      </w:r>
    </w:p>
    <w:p w14:paraId="32D90C61" w14:textId="77777777" w:rsidR="009A19FA" w:rsidRPr="009A19FA" w:rsidRDefault="009A19FA" w:rsidP="009A19FA">
      <w:r w:rsidRPr="009A19FA">
        <w:t xml:space="preserve">— </w:t>
      </w:r>
      <w:r w:rsidRPr="009A19FA">
        <w:rPr>
          <w:b/>
          <w:bCs/>
        </w:rPr>
        <w:t>Tracey Williams</w:t>
      </w:r>
    </w:p>
    <w:p w14:paraId="2FCF051B" w14:textId="77777777" w:rsidR="00A9204E" w:rsidRDefault="00A9204E"/>
    <w:p w14:paraId="3C563748" w14:textId="77777777" w:rsidR="004B3471" w:rsidRDefault="004B3471"/>
    <w:p w14:paraId="016D4F29" w14:textId="41A4845E" w:rsidR="004B3471" w:rsidRDefault="004B3471">
      <w:r w:rsidRPr="004B3471">
        <w:t>Founder of Basic Biblical Nutrition, Functional Nutrition Counselor, researcher, and educator. Lifelong student of God's incredible design.</w:t>
      </w:r>
    </w:p>
    <w:sectPr w:rsidR="004B3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710759426">
    <w:abstractNumId w:val="19"/>
  </w:num>
  <w:num w:numId="2" w16cid:durableId="152793437">
    <w:abstractNumId w:val="12"/>
  </w:num>
  <w:num w:numId="3" w16cid:durableId="1455827195">
    <w:abstractNumId w:val="10"/>
  </w:num>
  <w:num w:numId="4" w16cid:durableId="170067687">
    <w:abstractNumId w:val="21"/>
  </w:num>
  <w:num w:numId="5" w16cid:durableId="5986322">
    <w:abstractNumId w:val="13"/>
  </w:num>
  <w:num w:numId="6" w16cid:durableId="1893036293">
    <w:abstractNumId w:val="16"/>
  </w:num>
  <w:num w:numId="7" w16cid:durableId="1892688197">
    <w:abstractNumId w:val="18"/>
  </w:num>
  <w:num w:numId="8" w16cid:durableId="1565791990">
    <w:abstractNumId w:val="9"/>
  </w:num>
  <w:num w:numId="9" w16cid:durableId="1062943557">
    <w:abstractNumId w:val="7"/>
  </w:num>
  <w:num w:numId="10" w16cid:durableId="1954633983">
    <w:abstractNumId w:val="6"/>
  </w:num>
  <w:num w:numId="11" w16cid:durableId="1483548446">
    <w:abstractNumId w:val="5"/>
  </w:num>
  <w:num w:numId="12" w16cid:durableId="902106522">
    <w:abstractNumId w:val="4"/>
  </w:num>
  <w:num w:numId="13" w16cid:durableId="534391272">
    <w:abstractNumId w:val="8"/>
  </w:num>
  <w:num w:numId="14" w16cid:durableId="472867804">
    <w:abstractNumId w:val="3"/>
  </w:num>
  <w:num w:numId="15" w16cid:durableId="1457210930">
    <w:abstractNumId w:val="2"/>
  </w:num>
  <w:num w:numId="16" w16cid:durableId="615522080">
    <w:abstractNumId w:val="1"/>
  </w:num>
  <w:num w:numId="17" w16cid:durableId="44646150">
    <w:abstractNumId w:val="0"/>
  </w:num>
  <w:num w:numId="18" w16cid:durableId="1825508085">
    <w:abstractNumId w:val="14"/>
  </w:num>
  <w:num w:numId="19" w16cid:durableId="1952004201">
    <w:abstractNumId w:val="15"/>
  </w:num>
  <w:num w:numId="20" w16cid:durableId="1405302246">
    <w:abstractNumId w:val="20"/>
  </w:num>
  <w:num w:numId="21" w16cid:durableId="642782043">
    <w:abstractNumId w:val="17"/>
  </w:num>
  <w:num w:numId="22" w16cid:durableId="1689990164">
    <w:abstractNumId w:val="11"/>
  </w:num>
  <w:num w:numId="23" w16cid:durableId="20515627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FA"/>
    <w:rsid w:val="00005DFD"/>
    <w:rsid w:val="00070A1C"/>
    <w:rsid w:val="0009220D"/>
    <w:rsid w:val="00264BFF"/>
    <w:rsid w:val="00433A8A"/>
    <w:rsid w:val="004B3471"/>
    <w:rsid w:val="00645252"/>
    <w:rsid w:val="006D3D74"/>
    <w:rsid w:val="0083569A"/>
    <w:rsid w:val="009A19FA"/>
    <w:rsid w:val="00A9204E"/>
    <w:rsid w:val="00C343BE"/>
    <w:rsid w:val="00CC6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206B"/>
  <w15:chartTrackingRefBased/>
  <w15:docId w15:val="{C3531CA5-6753-4574-A9E1-AB6A2B83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ree\AppData\Local\Microsoft\Office\16.0\DTS\en-US%7b1DAC098C-383A-45E0-ACAA-8ABCDBB3572C%7d\%7b1F5B8D44-13F4-4D5B-BEE4-0705F38CC232%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{1F5B8D44-13F4-4D5B-BEE4-0705F38CC232}TF2de6fc23-48e8-448b-960e-1bdc6e9248ab4ef8d1ac_win32-7424dd8ab5ea.dotx</Template>
  <TotalTime>670</TotalTime>
  <Pages>1</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Williams</dc:creator>
  <cp:keywords/>
  <dc:description/>
  <cp:lastModifiedBy>T Williams</cp:lastModifiedBy>
  <cp:revision>8</cp:revision>
  <dcterms:created xsi:type="dcterms:W3CDTF">2026-07-09T03:46:00Z</dcterms:created>
  <dcterms:modified xsi:type="dcterms:W3CDTF">2026-07-14T05:03:00Z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